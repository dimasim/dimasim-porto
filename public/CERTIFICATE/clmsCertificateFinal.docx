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4CF4" w14:textId="77777777" w:rsidR="00F45887" w:rsidRDefault="00000000">
      <w:pPr>
        <w:spacing w:line="200" w:lineRule="exact"/>
      </w:pPr>
      <w:r>
        <w:pict w14:anchorId="19C0BD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790.85pt;height:609.45pt;z-index:-251658752;mso-position-horizontal-relative:page;mso-position-vertical-relative:page">
            <v:imagedata r:id="rId5" o:title=""/>
            <w10:wrap anchorx="page" anchory="page"/>
          </v:shape>
        </w:pict>
      </w:r>
    </w:p>
    <w:p w14:paraId="469A2F8A" w14:textId="77777777" w:rsidR="00F45887" w:rsidRDefault="00F45887">
      <w:pPr>
        <w:spacing w:line="200" w:lineRule="exact"/>
      </w:pPr>
    </w:p>
    <w:p w14:paraId="241EA790" w14:textId="77777777" w:rsidR="00F45887" w:rsidRDefault="00F45887">
      <w:pPr>
        <w:spacing w:line="200" w:lineRule="exact"/>
      </w:pPr>
    </w:p>
    <w:p w14:paraId="470EFE67" w14:textId="77777777" w:rsidR="00F45887" w:rsidRDefault="00F45887">
      <w:pPr>
        <w:spacing w:line="200" w:lineRule="exact"/>
      </w:pPr>
    </w:p>
    <w:p w14:paraId="25428D03" w14:textId="77777777" w:rsidR="00F45887" w:rsidRDefault="00F45887">
      <w:pPr>
        <w:spacing w:line="200" w:lineRule="exact"/>
      </w:pPr>
    </w:p>
    <w:p w14:paraId="05286C88" w14:textId="77777777" w:rsidR="00F45887" w:rsidRDefault="00F45887">
      <w:pPr>
        <w:spacing w:line="200" w:lineRule="exact"/>
      </w:pPr>
    </w:p>
    <w:p w14:paraId="7AD858F9" w14:textId="77777777" w:rsidR="00F45887" w:rsidRDefault="00F45887">
      <w:pPr>
        <w:spacing w:line="200" w:lineRule="exact"/>
      </w:pPr>
    </w:p>
    <w:p w14:paraId="58DA31CE" w14:textId="77777777" w:rsidR="00F45887" w:rsidRDefault="00F45887">
      <w:pPr>
        <w:spacing w:line="200" w:lineRule="exact"/>
      </w:pPr>
    </w:p>
    <w:p w14:paraId="45B594A9" w14:textId="77777777" w:rsidR="00F45887" w:rsidRDefault="00F45887">
      <w:pPr>
        <w:spacing w:line="200" w:lineRule="exact"/>
      </w:pPr>
    </w:p>
    <w:p w14:paraId="6214F5A7" w14:textId="77777777" w:rsidR="00F45887" w:rsidRDefault="00F45887">
      <w:pPr>
        <w:spacing w:line="200" w:lineRule="exact"/>
      </w:pPr>
    </w:p>
    <w:p w14:paraId="5920F4D6" w14:textId="77777777" w:rsidR="00F45887" w:rsidRDefault="00F45887">
      <w:pPr>
        <w:spacing w:line="200" w:lineRule="exact"/>
      </w:pPr>
    </w:p>
    <w:p w14:paraId="605DA888" w14:textId="77777777" w:rsidR="00F45887" w:rsidRDefault="00F45887">
      <w:pPr>
        <w:spacing w:line="200" w:lineRule="exact"/>
      </w:pPr>
    </w:p>
    <w:p w14:paraId="04174DBD" w14:textId="77777777" w:rsidR="00F45887" w:rsidRDefault="00F45887">
      <w:pPr>
        <w:spacing w:before="9" w:line="200" w:lineRule="exact"/>
      </w:pPr>
    </w:p>
    <w:p w14:paraId="0D0E0775" w14:textId="77777777" w:rsidR="00F45887" w:rsidRDefault="00000000">
      <w:pPr>
        <w:spacing w:line="540" w:lineRule="exact"/>
        <w:ind w:left="1550"/>
        <w:rPr>
          <w:rFonts w:ascii="Gill Sans MT" w:eastAsia="Gill Sans MT" w:hAnsi="Gill Sans MT" w:cs="Gill Sans MT"/>
          <w:sz w:val="48"/>
          <w:szCs w:val="48"/>
        </w:rPr>
      </w:pPr>
      <w:r>
        <w:rPr>
          <w:rFonts w:ascii="Gill Sans MT" w:eastAsia="Gill Sans MT" w:hAnsi="Gill Sans MT" w:cs="Gill Sans MT"/>
          <w:w w:val="120"/>
          <w:position w:val="-1"/>
          <w:sz w:val="48"/>
          <w:szCs w:val="48"/>
        </w:rPr>
        <w:t>Database</w:t>
      </w:r>
      <w:r>
        <w:rPr>
          <w:rFonts w:ascii="Gill Sans MT" w:eastAsia="Gill Sans MT" w:hAnsi="Gill Sans MT" w:cs="Gill Sans MT"/>
          <w:spacing w:val="136"/>
          <w:w w:val="120"/>
          <w:position w:val="-1"/>
          <w:sz w:val="48"/>
          <w:szCs w:val="48"/>
        </w:rPr>
        <w:t xml:space="preserve"> </w:t>
      </w:r>
      <w:r>
        <w:rPr>
          <w:rFonts w:ascii="Gill Sans MT" w:eastAsia="Gill Sans MT" w:hAnsi="Gill Sans MT" w:cs="Gill Sans MT"/>
          <w:w w:val="120"/>
          <w:position w:val="-1"/>
          <w:sz w:val="48"/>
          <w:szCs w:val="48"/>
        </w:rPr>
        <w:t>Programming</w:t>
      </w:r>
      <w:r>
        <w:rPr>
          <w:rFonts w:ascii="Gill Sans MT" w:eastAsia="Gill Sans MT" w:hAnsi="Gill Sans MT" w:cs="Gill Sans MT"/>
          <w:spacing w:val="123"/>
          <w:w w:val="120"/>
          <w:position w:val="-1"/>
          <w:sz w:val="48"/>
          <w:szCs w:val="48"/>
        </w:rPr>
        <w:t xml:space="preserve"> </w:t>
      </w:r>
      <w:r>
        <w:rPr>
          <w:rFonts w:ascii="Gill Sans MT" w:eastAsia="Gill Sans MT" w:hAnsi="Gill Sans MT" w:cs="Gill Sans MT"/>
          <w:w w:val="120"/>
          <w:position w:val="-1"/>
          <w:sz w:val="48"/>
          <w:szCs w:val="48"/>
        </w:rPr>
        <w:t>with</w:t>
      </w:r>
      <w:r>
        <w:rPr>
          <w:rFonts w:ascii="Gill Sans MT" w:eastAsia="Gill Sans MT" w:hAnsi="Gill Sans MT" w:cs="Gill Sans MT"/>
          <w:spacing w:val="-15"/>
          <w:w w:val="120"/>
          <w:position w:val="-1"/>
          <w:sz w:val="48"/>
          <w:szCs w:val="48"/>
        </w:rPr>
        <w:t xml:space="preserve"> </w:t>
      </w:r>
      <w:r>
        <w:rPr>
          <w:rFonts w:ascii="Gill Sans MT" w:eastAsia="Gill Sans MT" w:hAnsi="Gill Sans MT" w:cs="Gill Sans MT"/>
          <w:w w:val="120"/>
          <w:position w:val="-1"/>
          <w:sz w:val="48"/>
          <w:szCs w:val="48"/>
        </w:rPr>
        <w:t>SQL</w:t>
      </w:r>
    </w:p>
    <w:p w14:paraId="6E40C507" w14:textId="77777777" w:rsidR="00F45887" w:rsidRDefault="00F45887">
      <w:pPr>
        <w:spacing w:line="200" w:lineRule="exact"/>
      </w:pPr>
    </w:p>
    <w:p w14:paraId="45D3A038" w14:textId="77777777" w:rsidR="00F45887" w:rsidRDefault="00F45887">
      <w:pPr>
        <w:spacing w:line="200" w:lineRule="exact"/>
      </w:pPr>
    </w:p>
    <w:p w14:paraId="62B655CA" w14:textId="77777777" w:rsidR="00F45887" w:rsidRDefault="00F45887">
      <w:pPr>
        <w:spacing w:line="200" w:lineRule="exact"/>
      </w:pPr>
    </w:p>
    <w:p w14:paraId="0806113C" w14:textId="77777777" w:rsidR="00F45887" w:rsidRDefault="00F45887">
      <w:pPr>
        <w:spacing w:line="200" w:lineRule="exact"/>
      </w:pPr>
    </w:p>
    <w:p w14:paraId="6BCFDF05" w14:textId="77777777" w:rsidR="00F45887" w:rsidRDefault="00F45887">
      <w:pPr>
        <w:spacing w:line="200" w:lineRule="exact"/>
      </w:pPr>
    </w:p>
    <w:p w14:paraId="20ABB3CF" w14:textId="77777777" w:rsidR="00F45887" w:rsidRDefault="00F45887">
      <w:pPr>
        <w:spacing w:line="200" w:lineRule="exact"/>
      </w:pPr>
    </w:p>
    <w:p w14:paraId="761DE2BD" w14:textId="77777777" w:rsidR="00F45887" w:rsidRDefault="00F45887">
      <w:pPr>
        <w:spacing w:line="200" w:lineRule="exact"/>
      </w:pPr>
    </w:p>
    <w:p w14:paraId="739064FE" w14:textId="77777777" w:rsidR="00F45887" w:rsidRDefault="00F45887">
      <w:pPr>
        <w:spacing w:line="200" w:lineRule="exact"/>
      </w:pPr>
    </w:p>
    <w:p w14:paraId="057F59B1" w14:textId="77777777" w:rsidR="00F45887" w:rsidRDefault="00F45887">
      <w:pPr>
        <w:spacing w:line="200" w:lineRule="exact"/>
      </w:pPr>
    </w:p>
    <w:p w14:paraId="01A080B2" w14:textId="77777777" w:rsidR="00F45887" w:rsidRDefault="00F45887">
      <w:pPr>
        <w:spacing w:before="8" w:line="260" w:lineRule="exact"/>
        <w:rPr>
          <w:sz w:val="26"/>
          <w:szCs w:val="26"/>
        </w:rPr>
      </w:pPr>
    </w:p>
    <w:p w14:paraId="0575D248" w14:textId="3C7C9288" w:rsidR="00F45887" w:rsidRPr="00402060" w:rsidRDefault="00402060" w:rsidP="00402060">
      <w:pPr>
        <w:spacing w:line="540" w:lineRule="exact"/>
        <w:ind w:left="2815"/>
        <w:rPr>
          <w:rFonts w:ascii="DejaVu Sans" w:eastAsia="Gill Sans MT" w:hAnsi="DejaVu Sans" w:cs="DejaVu Sans"/>
          <w:sz w:val="48"/>
          <w:szCs w:val="48"/>
        </w:rPr>
      </w:pPr>
      <w:r>
        <w:rPr>
          <w:rFonts w:ascii="DejaVu Sans" w:eastAsia="Gill Sans MT" w:hAnsi="DejaVu Sans" w:cs="DejaVu Sans"/>
          <w:sz w:val="48"/>
          <w:szCs w:val="48"/>
        </w:rPr>
        <w:t xml:space="preserve"> </w:t>
      </w:r>
      <w:r w:rsidRPr="00402060">
        <w:rPr>
          <w:rFonts w:ascii="DejaVu Sans" w:eastAsia="Gill Sans MT" w:hAnsi="DejaVu Sans" w:cs="DejaVu Sans"/>
          <w:sz w:val="48"/>
          <w:szCs w:val="48"/>
        </w:rPr>
        <w:t xml:space="preserve">Dimas </w:t>
      </w:r>
      <w:proofErr w:type="spellStart"/>
      <w:r w:rsidRPr="00402060">
        <w:rPr>
          <w:rFonts w:ascii="DejaVu Sans" w:eastAsia="Gill Sans MT" w:hAnsi="DejaVu Sans" w:cs="DejaVu Sans"/>
          <w:sz w:val="48"/>
          <w:szCs w:val="48"/>
        </w:rPr>
        <w:t>Irsyad</w:t>
      </w:r>
      <w:proofErr w:type="spellEnd"/>
      <w:r w:rsidRPr="00402060">
        <w:rPr>
          <w:rFonts w:ascii="DejaVu Sans" w:eastAsia="Gill Sans MT" w:hAnsi="DejaVu Sans" w:cs="DejaVu Sans"/>
          <w:sz w:val="48"/>
          <w:szCs w:val="48"/>
        </w:rPr>
        <w:t xml:space="preserve"> Maulana</w:t>
      </w:r>
    </w:p>
    <w:p w14:paraId="1410CEAE" w14:textId="77777777" w:rsidR="00F45887" w:rsidRDefault="00F45887">
      <w:pPr>
        <w:spacing w:before="3" w:line="180" w:lineRule="exact"/>
        <w:rPr>
          <w:sz w:val="18"/>
          <w:szCs w:val="18"/>
        </w:rPr>
      </w:pPr>
    </w:p>
    <w:p w14:paraId="63D5A2DD" w14:textId="77777777" w:rsidR="00F45887" w:rsidRDefault="00F45887">
      <w:pPr>
        <w:spacing w:line="200" w:lineRule="exact"/>
      </w:pPr>
    </w:p>
    <w:p w14:paraId="15D5D4F5" w14:textId="77777777" w:rsidR="00F45887" w:rsidRDefault="00F45887">
      <w:pPr>
        <w:spacing w:line="200" w:lineRule="exact"/>
      </w:pPr>
    </w:p>
    <w:p w14:paraId="47576A6F" w14:textId="77777777" w:rsidR="00F45887" w:rsidRDefault="00F45887">
      <w:pPr>
        <w:spacing w:line="200" w:lineRule="exact"/>
      </w:pPr>
    </w:p>
    <w:p w14:paraId="7F9AFD56" w14:textId="77777777" w:rsidR="00F45887" w:rsidRDefault="00F45887">
      <w:pPr>
        <w:spacing w:line="200" w:lineRule="exact"/>
      </w:pPr>
    </w:p>
    <w:p w14:paraId="77F5C459" w14:textId="77777777" w:rsidR="00F45887" w:rsidRDefault="00F45887">
      <w:pPr>
        <w:spacing w:line="200" w:lineRule="exact"/>
      </w:pPr>
    </w:p>
    <w:p w14:paraId="2A7A9121" w14:textId="77777777" w:rsidR="00F45887" w:rsidRDefault="00F45887">
      <w:pPr>
        <w:spacing w:line="200" w:lineRule="exact"/>
      </w:pPr>
    </w:p>
    <w:p w14:paraId="3B1E7023" w14:textId="77777777" w:rsidR="00F45887" w:rsidRDefault="00000000">
      <w:pPr>
        <w:spacing w:before="12"/>
        <w:ind w:left="4178" w:right="4428"/>
        <w:jc w:val="center"/>
        <w:rPr>
          <w:rFonts w:ascii="Gill Sans MT" w:eastAsia="Gill Sans MT" w:hAnsi="Gill Sans MT" w:cs="Gill Sans MT"/>
          <w:sz w:val="36"/>
          <w:szCs w:val="36"/>
        </w:rPr>
      </w:pPr>
      <w:r>
        <w:rPr>
          <w:rFonts w:ascii="Gill Sans MT" w:eastAsia="Gill Sans MT" w:hAnsi="Gill Sans MT" w:cs="Gill Sans MT"/>
          <w:w w:val="127"/>
          <w:sz w:val="36"/>
          <w:szCs w:val="36"/>
        </w:rPr>
        <w:t>14th</w:t>
      </w:r>
      <w:r>
        <w:rPr>
          <w:rFonts w:ascii="Gill Sans MT" w:eastAsia="Gill Sans MT" w:hAnsi="Gill Sans MT" w:cs="Gill Sans MT"/>
          <w:spacing w:val="-25"/>
          <w:w w:val="127"/>
          <w:sz w:val="36"/>
          <w:szCs w:val="36"/>
        </w:rPr>
        <w:t xml:space="preserve"> </w:t>
      </w:r>
      <w:r>
        <w:rPr>
          <w:rFonts w:ascii="Gill Sans MT" w:eastAsia="Gill Sans MT" w:hAnsi="Gill Sans MT" w:cs="Gill Sans MT"/>
          <w:w w:val="127"/>
          <w:sz w:val="36"/>
          <w:szCs w:val="36"/>
        </w:rPr>
        <w:t>July</w:t>
      </w:r>
      <w:r>
        <w:rPr>
          <w:rFonts w:ascii="Gill Sans MT" w:eastAsia="Gill Sans MT" w:hAnsi="Gill Sans MT" w:cs="Gill Sans MT"/>
          <w:spacing w:val="-12"/>
          <w:w w:val="127"/>
          <w:sz w:val="36"/>
          <w:szCs w:val="36"/>
        </w:rPr>
        <w:t xml:space="preserve"> </w:t>
      </w:r>
      <w:r>
        <w:rPr>
          <w:rFonts w:ascii="Gill Sans MT" w:eastAsia="Gill Sans MT" w:hAnsi="Gill Sans MT" w:cs="Gill Sans MT"/>
          <w:w w:val="127"/>
          <w:sz w:val="36"/>
          <w:szCs w:val="36"/>
        </w:rPr>
        <w:t>2023</w:t>
      </w:r>
    </w:p>
    <w:sectPr w:rsidR="00F45887">
      <w:type w:val="continuous"/>
      <w:pgSz w:w="15840" w:h="12240" w:orient="landscape"/>
      <w:pgMar w:top="1120" w:right="2260" w:bottom="280" w:left="2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311D"/>
    <w:multiLevelType w:val="multilevel"/>
    <w:tmpl w:val="BF14181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3960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887"/>
    <w:rsid w:val="00375ACA"/>
    <w:rsid w:val="00402060"/>
    <w:rsid w:val="00F4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A70A8FA"/>
  <w15:docId w15:val="{3C82BF5B-1409-4860-B25E-7BDED6FA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 IdeaPad 3</cp:lastModifiedBy>
  <cp:revision>2</cp:revision>
  <dcterms:created xsi:type="dcterms:W3CDTF">2025-06-22T00:52:00Z</dcterms:created>
  <dcterms:modified xsi:type="dcterms:W3CDTF">2025-06-22T00:52:00Z</dcterms:modified>
</cp:coreProperties>
</file>